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BDC92" w14:textId="77777777" w:rsidR="002E2F73" w:rsidRPr="002E2F73" w:rsidRDefault="002E2F73" w:rsidP="002E2F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FF0066"/>
          <w:kern w:val="36"/>
          <w:sz w:val="48"/>
          <w:szCs w:val="48"/>
          <w:lang w:val="fr-FR" w:eastAsia="fr-FR"/>
        </w:rPr>
      </w:pPr>
      <w:r w:rsidRPr="002E2F73">
        <w:rPr>
          <w:rFonts w:ascii="Times New Roman" w:eastAsia="Times New Roman" w:hAnsi="Times New Roman" w:cs="Times New Roman"/>
          <w:b/>
          <w:bCs/>
          <w:color w:val="FF0066"/>
          <w:kern w:val="36"/>
          <w:sz w:val="48"/>
          <w:szCs w:val="48"/>
          <w:lang w:val="fr-FR" w:eastAsia="fr-FR"/>
        </w:rPr>
        <w:t>1. ER DIAGRAM (Conception conceptuelle)</w:t>
      </w:r>
    </w:p>
    <w:p w14:paraId="5B19A5AE" w14:textId="77777777" w:rsidR="002E2F73" w:rsidRDefault="002E2F73" w:rsidP="002E2F73">
      <w:pPr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CB2A611">
          <v:rect id="_x0000_i1025" style="width:0;height:1.5pt" o:hralign="center" o:hrstd="t" o:hr="t" fillcolor="#a0a0a0" stroked="f"/>
        </w:pict>
      </w: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1: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User</w:t>
      </w:r>
    </w:p>
    <w:p w14:paraId="01F5D97C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4FA51248" w14:textId="77777777" w:rsidR="002E2F73" w:rsidRPr="002E2F73" w:rsidRDefault="002E2F73" w:rsidP="002E2F7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_user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(PK)</w:t>
      </w:r>
    </w:p>
    <w:p w14:paraId="0ABB42C2" w14:textId="77777777" w:rsidR="002E2F73" w:rsidRPr="002E2F73" w:rsidRDefault="002E2F73" w:rsidP="002E2F7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full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_name</w:t>
      </w:r>
      <w:proofErr w:type="spellEnd"/>
    </w:p>
    <w:p w14:paraId="4CFCB47D" w14:textId="77777777" w:rsidR="002E2F73" w:rsidRPr="002E2F73" w:rsidRDefault="002E2F73" w:rsidP="002E2F7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email</w:t>
      </w:r>
      <w:proofErr w:type="gramEnd"/>
    </w:p>
    <w:p w14:paraId="15A4F91A" w14:textId="77777777" w:rsidR="002E2F73" w:rsidRPr="002E2F73" w:rsidRDefault="002E2F73" w:rsidP="002E2F7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password</w:t>
      </w:r>
      <w:proofErr w:type="spellEnd"/>
      <w:proofErr w:type="gramEnd"/>
    </w:p>
    <w:p w14:paraId="74F51E2D" w14:textId="77777777" w:rsidR="002E2F73" w:rsidRPr="002E2F73" w:rsidRDefault="002E2F73" w:rsidP="002E2F7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role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student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professor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admin)</w:t>
      </w:r>
    </w:p>
    <w:p w14:paraId="7A93AC57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0E477986" w14:textId="77777777" w:rsidR="002E2F73" w:rsidRPr="002E2F73" w:rsidRDefault="002E2F73" w:rsidP="002E2F7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 user </w:t>
      </w:r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peut être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professeur d’un ou plusieurs cours</w:t>
      </w:r>
    </w:p>
    <w:p w14:paraId="670DBD27" w14:textId="77777777" w:rsidR="002E2F73" w:rsidRPr="002E2F73" w:rsidRDefault="002E2F73" w:rsidP="002E2F7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étudiant appartient à un ou plusieurs groupes</w:t>
      </w:r>
    </w:p>
    <w:p w14:paraId="151E7935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C998124">
          <v:rect id="_x0000_i1026" style="width:0;height:1.5pt" o:hralign="center" o:hrstd="t" o:hr="t" fillcolor="#a0a0a0" stroked="f"/>
        </w:pict>
      </w:r>
    </w:p>
    <w:p w14:paraId="4D1C9948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2: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Course</w:t>
      </w:r>
    </w:p>
    <w:p w14:paraId="5D312D61" w14:textId="77777777" w:rsidR="002E2F73" w:rsidRPr="002E2F73" w:rsidRDefault="002E2F73" w:rsidP="002E2F7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_course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(PK)</w:t>
      </w:r>
    </w:p>
    <w:p w14:paraId="42A6D45B" w14:textId="77777777" w:rsidR="002E2F73" w:rsidRPr="002E2F73" w:rsidRDefault="002E2F73" w:rsidP="002E2F7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course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_name</w:t>
      </w:r>
      <w:proofErr w:type="spellEnd"/>
    </w:p>
    <w:p w14:paraId="152D730A" w14:textId="77777777" w:rsidR="002E2F73" w:rsidRPr="002E2F73" w:rsidRDefault="002E2F73" w:rsidP="002E2F7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professor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User.id_user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0BA30128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077009B1" w14:textId="77777777" w:rsidR="002E2F73" w:rsidRPr="002E2F73" w:rsidRDefault="002E2F73" w:rsidP="002E2F7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professeur enseigne plusieurs cours</w:t>
      </w:r>
    </w:p>
    <w:p w14:paraId="70307A94" w14:textId="77777777" w:rsidR="002E2F73" w:rsidRPr="002E2F73" w:rsidRDefault="002E2F73" w:rsidP="002E2F7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cours a plusieurs groupes</w:t>
      </w:r>
    </w:p>
    <w:p w14:paraId="0EDB7136" w14:textId="77777777" w:rsidR="002E2F73" w:rsidRPr="002E2F73" w:rsidRDefault="002E2F73" w:rsidP="002E2F7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cours a plusieurs sessions d’assiduité</w:t>
      </w:r>
    </w:p>
    <w:p w14:paraId="1392D865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7FC06EF">
          <v:rect id="_x0000_i1027" style="width:0;height:1.5pt" o:hralign="center" o:hrstd="t" o:hr="t" fillcolor="#a0a0a0" stroked="f"/>
        </w:pict>
      </w:r>
    </w:p>
    <w:p w14:paraId="038461E1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3: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Group</w:t>
      </w:r>
    </w:p>
    <w:p w14:paraId="08AB9749" w14:textId="77777777" w:rsidR="002E2F73" w:rsidRPr="002E2F73" w:rsidRDefault="002E2F73" w:rsidP="002E2F7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_group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(PK)</w:t>
      </w:r>
    </w:p>
    <w:p w14:paraId="39D774E1" w14:textId="77777777" w:rsidR="002E2F73" w:rsidRPr="002E2F73" w:rsidRDefault="002E2F73" w:rsidP="002E2F7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group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_name</w:t>
      </w:r>
      <w:proofErr w:type="spellEnd"/>
    </w:p>
    <w:p w14:paraId="19ABBFC5" w14:textId="77777777" w:rsidR="002E2F73" w:rsidRPr="002E2F73" w:rsidRDefault="002E2F73" w:rsidP="002E2F7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course_id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Course.id_course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CE8AED9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3588A335" w14:textId="77777777" w:rsidR="002E2F73" w:rsidRPr="002E2F73" w:rsidRDefault="002E2F73" w:rsidP="002E2F7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groupe est lié à un seul cours</w:t>
      </w:r>
    </w:p>
    <w:p w14:paraId="55EA0324" w14:textId="77777777" w:rsidR="002E2F73" w:rsidRPr="002E2F73" w:rsidRDefault="002E2F73" w:rsidP="002E2F7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groupe contient plusieurs étudiants</w:t>
      </w:r>
    </w:p>
    <w:p w14:paraId="0D876295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4AA2FC41">
          <v:rect id="_x0000_i1028" style="width:0;height:1.5pt" o:hralign="center" o:hrstd="t" o:hr="t" fillcolor="#a0a0a0" stroked="f"/>
        </w:pict>
      </w:r>
    </w:p>
    <w:p w14:paraId="1DDDB430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4: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</w:t>
      </w: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Student_Group</w:t>
      </w:r>
      <w:proofErr w:type="spell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(TABLE D’ASSOCIATION)</w:t>
      </w:r>
    </w:p>
    <w:p w14:paraId="5D5668E8" w14:textId="77777777" w:rsidR="002E2F73" w:rsidRPr="002E2F73" w:rsidRDefault="002E2F73" w:rsidP="002E2F7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User.id_user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7037375" w14:textId="77777777" w:rsidR="002E2F73" w:rsidRPr="002E2F73" w:rsidRDefault="002E2F73" w:rsidP="002E2F7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group_id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Group.id_group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A712DEA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22FB3EC1" w14:textId="77777777" w:rsidR="002E2F73" w:rsidRPr="002E2F73" w:rsidRDefault="002E2F73" w:rsidP="002E2F7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Relation </w:t>
      </w:r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N:N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entre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Students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Groups</w:t>
      </w:r>
    </w:p>
    <w:p w14:paraId="1BA3364D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9B425FF">
          <v:rect id="_x0000_i1029" style="width:0;height:1.5pt" o:hralign="center" o:hrstd="t" o:hr="t" fillcolor="#a0a0a0" stroked="f"/>
        </w:pict>
      </w:r>
    </w:p>
    <w:p w14:paraId="5F66E6B0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5: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</w:t>
      </w: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Attendance_Session</w:t>
      </w:r>
      <w:proofErr w:type="spellEnd"/>
    </w:p>
    <w:p w14:paraId="09ACC90E" w14:textId="77777777" w:rsidR="002E2F73" w:rsidRPr="002E2F73" w:rsidRDefault="002E2F73" w:rsidP="002E2F7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_session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(PK)</w:t>
      </w:r>
    </w:p>
    <w:p w14:paraId="44A9CCC4" w14:textId="77777777" w:rsidR="002E2F73" w:rsidRPr="002E2F73" w:rsidRDefault="002E2F73" w:rsidP="002E2F7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course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(FK)</w:t>
      </w:r>
    </w:p>
    <w:p w14:paraId="41215B43" w14:textId="77777777" w:rsidR="002E2F73" w:rsidRPr="002E2F73" w:rsidRDefault="002E2F73" w:rsidP="002E2F7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group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(FK)</w:t>
      </w:r>
    </w:p>
    <w:p w14:paraId="37B6EDEF" w14:textId="77777777" w:rsidR="002E2F73" w:rsidRPr="002E2F73" w:rsidRDefault="002E2F73" w:rsidP="002E2F7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session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_date</w:t>
      </w:r>
      <w:proofErr w:type="spellEnd"/>
    </w:p>
    <w:p w14:paraId="7FD2C66F" w14:textId="77777777" w:rsidR="002E2F73" w:rsidRPr="002E2F73" w:rsidRDefault="002E2F73" w:rsidP="002E2F7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status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(open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closed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54137DA5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0AC7FD62" w14:textId="77777777" w:rsidR="002E2F73" w:rsidRPr="002E2F73" w:rsidRDefault="002E2F73" w:rsidP="002E2F7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 session appartient à un cours et un groupe</w:t>
      </w:r>
    </w:p>
    <w:p w14:paraId="3550554B" w14:textId="77777777" w:rsidR="002E2F73" w:rsidRPr="002E2F73" w:rsidRDefault="002E2F73" w:rsidP="002E2F7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session génère plusieurs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attendance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records</w:t>
      </w:r>
    </w:p>
    <w:p w14:paraId="65E4FD07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F22A66A">
          <v:rect id="_x0000_i1030" style="width:0;height:1.5pt" o:hralign="center" o:hrstd="t" o:hr="t" fillcolor="#a0a0a0" stroked="f"/>
        </w:pict>
      </w:r>
    </w:p>
    <w:p w14:paraId="1CCBED22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6: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</w:t>
      </w: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Attendance_Record</w:t>
      </w:r>
      <w:proofErr w:type="spellEnd"/>
    </w:p>
    <w:p w14:paraId="5654E0EE" w14:textId="77777777" w:rsidR="002E2F73" w:rsidRDefault="002E2F73" w:rsidP="000366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_record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1145F16A" w14:textId="77777777" w:rsidR="002E2F73" w:rsidRPr="002E2F73" w:rsidRDefault="002E2F73" w:rsidP="000366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session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Attendance_Session.id_session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434B3903" w14:textId="77777777" w:rsidR="002E2F73" w:rsidRPr="002E2F73" w:rsidRDefault="002E2F73" w:rsidP="002E2F7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User.id_user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7D70933" w14:textId="77777777" w:rsidR="002E2F73" w:rsidRPr="002E2F73" w:rsidRDefault="002E2F73" w:rsidP="002E2F7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status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present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absent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late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4F88AC96" w14:textId="77777777" w:rsidR="002E2F73" w:rsidRPr="002E2F73" w:rsidRDefault="002E2F73" w:rsidP="002E2F7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participation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(0/1)</w:t>
      </w:r>
    </w:p>
    <w:p w14:paraId="4951E623" w14:textId="77777777" w:rsidR="002E2F73" w:rsidRPr="002E2F73" w:rsidRDefault="002E2F73" w:rsidP="002E2F7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behavior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(good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neutral)</w:t>
      </w:r>
    </w:p>
    <w:p w14:paraId="65F698EA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40553ECC" w14:textId="77777777" w:rsidR="002E2F73" w:rsidRPr="002E2F73" w:rsidRDefault="002E2F73" w:rsidP="002E2F7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étudiant a un record par session</w:t>
      </w:r>
    </w:p>
    <w:p w14:paraId="2156E044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F57173C">
          <v:rect id="_x0000_i1031" style="width:0;height:1.5pt" o:hralign="center" o:hrstd="t" o:hr="t" fillcolor="#a0a0a0" stroked="f"/>
        </w:pict>
      </w:r>
    </w:p>
    <w:p w14:paraId="1CE66779" w14:textId="77777777" w:rsidR="002E2F73" w:rsidRPr="002E2F73" w:rsidRDefault="002E2F73" w:rsidP="002E2F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</w:pPr>
      <w:r w:rsidRPr="002E2F73">
        <w:rPr>
          <w:rFonts w:ascii="Segoe UI Emoji" w:eastAsia="Times New Roman" w:hAnsi="Segoe UI Emoji" w:cs="Segoe UI Emoji"/>
          <w:b/>
          <w:bCs/>
          <w:color w:val="FF99CC"/>
          <w:sz w:val="36"/>
          <w:szCs w:val="36"/>
          <w:lang w:val="fr-FR" w:eastAsia="fr-FR"/>
        </w:rPr>
        <w:t>📌</w:t>
      </w:r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Entité </w:t>
      </w:r>
      <w:proofErr w:type="gramStart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>7:</w:t>
      </w:r>
      <w:proofErr w:type="gramEnd"/>
      <w:r w:rsidRPr="002E2F73">
        <w:rPr>
          <w:rFonts w:ascii="Times New Roman" w:eastAsia="Times New Roman" w:hAnsi="Times New Roman" w:cs="Times New Roman"/>
          <w:b/>
          <w:bCs/>
          <w:color w:val="FF99CC"/>
          <w:sz w:val="36"/>
          <w:szCs w:val="36"/>
          <w:lang w:val="fr-FR" w:eastAsia="fr-FR"/>
        </w:rPr>
        <w:t xml:space="preserve"> Justification</w:t>
      </w:r>
    </w:p>
    <w:p w14:paraId="4E1C4D78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_just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(PK)</w:t>
      </w:r>
    </w:p>
    <w:p w14:paraId="2ED4DD7F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student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(FK)</w:t>
      </w:r>
    </w:p>
    <w:p w14:paraId="37421001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record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(FK)</w:t>
      </w:r>
    </w:p>
    <w:p w14:paraId="7C6CB90C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file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_path</w:t>
      </w:r>
      <w:proofErr w:type="spellEnd"/>
    </w:p>
    <w:p w14:paraId="7203F485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justification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_text</w:t>
      </w:r>
      <w:proofErr w:type="spellEnd"/>
    </w:p>
    <w:p w14:paraId="1CC89990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status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pending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approved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rejected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56B7FDE8" w14:textId="77777777" w:rsidR="002E2F73" w:rsidRPr="002E2F73" w:rsidRDefault="002E2F73" w:rsidP="002E2F7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submission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_date</w:t>
      </w:r>
      <w:proofErr w:type="spellEnd"/>
    </w:p>
    <w:p w14:paraId="6B9489E4" w14:textId="77777777" w:rsidR="002E2F73" w:rsidRPr="002E2F73" w:rsidRDefault="002E2F73" w:rsidP="002E2F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 :</w:t>
      </w:r>
    </w:p>
    <w:p w14:paraId="3C7ADD26" w14:textId="77777777" w:rsidR="002E2F73" w:rsidRPr="002E2F73" w:rsidRDefault="002E2F73" w:rsidP="002E2F7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étudiant peut envoyer une justification pour une absence</w:t>
      </w:r>
    </w:p>
    <w:p w14:paraId="5082D53E" w14:textId="77777777" w:rsidR="00A9204E" w:rsidRDefault="00A9204E">
      <w:pPr>
        <w:rPr>
          <w:lang w:val="fr-FR"/>
        </w:rPr>
      </w:pPr>
    </w:p>
    <w:p w14:paraId="463B8E94" w14:textId="77777777" w:rsidR="002E2F73" w:rsidRDefault="002E2F73">
      <w:pPr>
        <w:rPr>
          <w:lang w:val="fr-FR"/>
        </w:rPr>
      </w:pPr>
    </w:p>
    <w:p w14:paraId="75D9A28C" w14:textId="77777777" w:rsidR="002E2F73" w:rsidRDefault="002E2F73">
      <w:pPr>
        <w:rPr>
          <w:color w:val="FF0066"/>
          <w:sz w:val="56"/>
          <w:szCs w:val="56"/>
        </w:rPr>
      </w:pPr>
      <w:r w:rsidRPr="002E2F73">
        <w:rPr>
          <w:color w:val="FF0066"/>
          <w:sz w:val="56"/>
          <w:szCs w:val="56"/>
        </w:rPr>
        <w:t>2. DATABASE SCHEMA (SQL STRUCTURE)</w:t>
      </w:r>
    </w:p>
    <w:p w14:paraId="393DCC72" w14:textId="77777777" w:rsidR="002E2F73" w:rsidRDefault="002E2F73">
      <w:pPr>
        <w:rPr>
          <w:color w:val="FF0066"/>
          <w:sz w:val="56"/>
          <w:szCs w:val="56"/>
          <w:lang w:val="fr-FR"/>
        </w:rPr>
      </w:pPr>
    </w:p>
    <w:p w14:paraId="12D9075C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CREATE TABLE users (</w:t>
      </w:r>
    </w:p>
    <w:p w14:paraId="2AFC1503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id_user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23BEDD9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full_name</w:t>
      </w:r>
      <w:proofErr w:type="spellEnd"/>
      <w:r w:rsidRPr="002E2F73">
        <w:rPr>
          <w:color w:val="000000" w:themeColor="text1"/>
          <w:sz w:val="28"/>
          <w:szCs w:val="28"/>
        </w:rPr>
        <w:t xml:space="preserve"> </w:t>
      </w:r>
      <w:proofErr w:type="gramStart"/>
      <w:r w:rsidRPr="002E2F73">
        <w:rPr>
          <w:color w:val="000000" w:themeColor="text1"/>
          <w:sz w:val="28"/>
          <w:szCs w:val="28"/>
        </w:rPr>
        <w:t>VARCHAR(</w:t>
      </w:r>
      <w:proofErr w:type="gramEnd"/>
      <w:r w:rsidRPr="002E2F73">
        <w:rPr>
          <w:color w:val="000000" w:themeColor="text1"/>
          <w:sz w:val="28"/>
          <w:szCs w:val="28"/>
        </w:rPr>
        <w:t>255) NOT NULL,</w:t>
      </w:r>
    </w:p>
    <w:p w14:paraId="6C47F153" w14:textId="77777777" w:rsidR="002E2F73" w:rsidRPr="002E2F73" w:rsidRDefault="002E2F73" w:rsidP="002E2F73">
      <w:pPr>
        <w:rPr>
          <w:color w:val="000000" w:themeColor="text1"/>
          <w:sz w:val="28"/>
          <w:szCs w:val="28"/>
          <w:lang w:val="fr-FR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gramStart"/>
      <w:r w:rsidRPr="002E2F73">
        <w:rPr>
          <w:color w:val="000000" w:themeColor="text1"/>
          <w:sz w:val="28"/>
          <w:szCs w:val="28"/>
          <w:lang w:val="fr-FR"/>
        </w:rPr>
        <w:t>email</w:t>
      </w:r>
      <w:proofErr w:type="gramEnd"/>
      <w:r w:rsidRPr="002E2F73">
        <w:rPr>
          <w:color w:val="000000" w:themeColor="text1"/>
          <w:sz w:val="28"/>
          <w:szCs w:val="28"/>
          <w:lang w:val="fr-FR"/>
        </w:rPr>
        <w:t xml:space="preserve"> VARCHAR(255) UNIQUE NOT NULL,</w:t>
      </w:r>
    </w:p>
    <w:p w14:paraId="1F01E694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  <w:lang w:val="fr-FR"/>
        </w:rPr>
        <w:t xml:space="preserve">    </w:t>
      </w:r>
      <w:r w:rsidRPr="002E2F73">
        <w:rPr>
          <w:color w:val="000000" w:themeColor="text1"/>
          <w:sz w:val="28"/>
          <w:szCs w:val="28"/>
        </w:rPr>
        <w:t xml:space="preserve">password </w:t>
      </w:r>
      <w:proofErr w:type="gramStart"/>
      <w:r w:rsidRPr="002E2F73">
        <w:rPr>
          <w:color w:val="000000" w:themeColor="text1"/>
          <w:sz w:val="28"/>
          <w:szCs w:val="28"/>
        </w:rPr>
        <w:t>VARCHAR(</w:t>
      </w:r>
      <w:proofErr w:type="gramEnd"/>
      <w:r w:rsidRPr="002E2F73">
        <w:rPr>
          <w:color w:val="000000" w:themeColor="text1"/>
          <w:sz w:val="28"/>
          <w:szCs w:val="28"/>
        </w:rPr>
        <w:t>255) NOT NULL,</w:t>
      </w:r>
    </w:p>
    <w:p w14:paraId="26F7851F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role ENUM('</w:t>
      </w:r>
      <w:proofErr w:type="spellStart"/>
      <w:r w:rsidRPr="002E2F73">
        <w:rPr>
          <w:color w:val="000000" w:themeColor="text1"/>
          <w:sz w:val="28"/>
          <w:szCs w:val="28"/>
        </w:rPr>
        <w:t>student','professor','admin</w:t>
      </w:r>
      <w:proofErr w:type="spellEnd"/>
      <w:r w:rsidRPr="002E2F73">
        <w:rPr>
          <w:color w:val="000000" w:themeColor="text1"/>
          <w:sz w:val="28"/>
          <w:szCs w:val="28"/>
        </w:rPr>
        <w:t>') NOT NULL</w:t>
      </w:r>
    </w:p>
    <w:p w14:paraId="00BAC970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18CE72A1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4310530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CREATE TABLE courses (</w:t>
      </w:r>
    </w:p>
    <w:p w14:paraId="644DC590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id_course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16A10646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course_name</w:t>
      </w:r>
      <w:proofErr w:type="spellEnd"/>
      <w:r w:rsidRPr="002E2F73">
        <w:rPr>
          <w:color w:val="000000" w:themeColor="text1"/>
          <w:sz w:val="28"/>
          <w:szCs w:val="28"/>
        </w:rPr>
        <w:t xml:space="preserve"> </w:t>
      </w:r>
      <w:proofErr w:type="gramStart"/>
      <w:r w:rsidRPr="002E2F73">
        <w:rPr>
          <w:color w:val="000000" w:themeColor="text1"/>
          <w:sz w:val="28"/>
          <w:szCs w:val="28"/>
        </w:rPr>
        <w:t>VARCHAR(</w:t>
      </w:r>
      <w:proofErr w:type="gramEnd"/>
      <w:r w:rsidRPr="002E2F73">
        <w:rPr>
          <w:color w:val="000000" w:themeColor="text1"/>
          <w:sz w:val="28"/>
          <w:szCs w:val="28"/>
        </w:rPr>
        <w:t>255) NOT NULL,</w:t>
      </w:r>
    </w:p>
    <w:p w14:paraId="3A7A608E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professor_id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03D6F91D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professor_id</w:t>
      </w:r>
      <w:proofErr w:type="spellEnd"/>
      <w:r w:rsidRPr="002E2F73">
        <w:rPr>
          <w:color w:val="000000" w:themeColor="text1"/>
          <w:sz w:val="28"/>
          <w:szCs w:val="28"/>
        </w:rPr>
        <w:t>) REFERENCES users(</w:t>
      </w:r>
      <w:proofErr w:type="spellStart"/>
      <w:r w:rsidRPr="002E2F73">
        <w:rPr>
          <w:color w:val="000000" w:themeColor="text1"/>
          <w:sz w:val="28"/>
          <w:szCs w:val="28"/>
        </w:rPr>
        <w:t>id_user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691F729F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767D3A97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3D3DA43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CREATE TABLE groups (</w:t>
      </w:r>
    </w:p>
    <w:p w14:paraId="00D1F1CF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id_group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1136302C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group_name</w:t>
      </w:r>
      <w:proofErr w:type="spellEnd"/>
      <w:r w:rsidRPr="002E2F73">
        <w:rPr>
          <w:color w:val="000000" w:themeColor="text1"/>
          <w:sz w:val="28"/>
          <w:szCs w:val="28"/>
        </w:rPr>
        <w:t xml:space="preserve"> </w:t>
      </w:r>
      <w:proofErr w:type="gramStart"/>
      <w:r w:rsidRPr="002E2F73">
        <w:rPr>
          <w:color w:val="000000" w:themeColor="text1"/>
          <w:sz w:val="28"/>
          <w:szCs w:val="28"/>
        </w:rPr>
        <w:t>VARCHAR(</w:t>
      </w:r>
      <w:proofErr w:type="gramEnd"/>
      <w:r w:rsidRPr="002E2F73">
        <w:rPr>
          <w:color w:val="000000" w:themeColor="text1"/>
          <w:sz w:val="28"/>
          <w:szCs w:val="28"/>
        </w:rPr>
        <w:t>100),</w:t>
      </w:r>
    </w:p>
    <w:p w14:paraId="66E2D4A3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course_id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27044F97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course_id</w:t>
      </w:r>
      <w:proofErr w:type="spellEnd"/>
      <w:r w:rsidRPr="002E2F73">
        <w:rPr>
          <w:color w:val="000000" w:themeColor="text1"/>
          <w:sz w:val="28"/>
          <w:szCs w:val="28"/>
        </w:rPr>
        <w:t>) REFERENCES courses(</w:t>
      </w:r>
      <w:proofErr w:type="spellStart"/>
      <w:r w:rsidRPr="002E2F73">
        <w:rPr>
          <w:color w:val="000000" w:themeColor="text1"/>
          <w:sz w:val="28"/>
          <w:szCs w:val="28"/>
        </w:rPr>
        <w:t>id_course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6B6E11E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78B16750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48D5624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2E2F73">
        <w:rPr>
          <w:color w:val="000000" w:themeColor="text1"/>
          <w:sz w:val="28"/>
          <w:szCs w:val="28"/>
        </w:rPr>
        <w:t>student_group</w:t>
      </w:r>
      <w:proofErr w:type="spellEnd"/>
      <w:r w:rsidRPr="002E2F73">
        <w:rPr>
          <w:color w:val="000000" w:themeColor="text1"/>
          <w:sz w:val="28"/>
          <w:szCs w:val="28"/>
        </w:rPr>
        <w:t xml:space="preserve"> (</w:t>
      </w:r>
    </w:p>
    <w:p w14:paraId="3D27D4CC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INT,</w:t>
      </w:r>
    </w:p>
    <w:p w14:paraId="3C1B66E2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group_id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INT,</w:t>
      </w:r>
    </w:p>
    <w:p w14:paraId="0246BE9A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PRIMARY </w:t>
      </w:r>
      <w:proofErr w:type="gramStart"/>
      <w:r w:rsidRPr="002E2F73">
        <w:rPr>
          <w:color w:val="000000" w:themeColor="text1"/>
          <w:sz w:val="28"/>
          <w:szCs w:val="28"/>
        </w:rPr>
        <w:t>KEY(</w:t>
      </w:r>
      <w:proofErr w:type="spellStart"/>
      <w:proofErr w:type="gramEnd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 xml:space="preserve">, </w:t>
      </w:r>
      <w:proofErr w:type="spellStart"/>
      <w:r w:rsidRPr="002E2F73">
        <w:rPr>
          <w:color w:val="000000" w:themeColor="text1"/>
          <w:sz w:val="28"/>
          <w:szCs w:val="28"/>
        </w:rPr>
        <w:t>group_id</w:t>
      </w:r>
      <w:proofErr w:type="spellEnd"/>
      <w:r w:rsidRPr="002E2F73">
        <w:rPr>
          <w:color w:val="000000" w:themeColor="text1"/>
          <w:sz w:val="28"/>
          <w:szCs w:val="28"/>
        </w:rPr>
        <w:t>),</w:t>
      </w:r>
    </w:p>
    <w:p w14:paraId="6F0ACCE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>) REFERENCES users(</w:t>
      </w:r>
      <w:proofErr w:type="spellStart"/>
      <w:r w:rsidRPr="002E2F73">
        <w:rPr>
          <w:color w:val="000000" w:themeColor="text1"/>
          <w:sz w:val="28"/>
          <w:szCs w:val="28"/>
        </w:rPr>
        <w:t>id_user</w:t>
      </w:r>
      <w:proofErr w:type="spellEnd"/>
      <w:r w:rsidRPr="002E2F73">
        <w:rPr>
          <w:color w:val="000000" w:themeColor="text1"/>
          <w:sz w:val="28"/>
          <w:szCs w:val="28"/>
        </w:rPr>
        <w:t>),</w:t>
      </w:r>
    </w:p>
    <w:p w14:paraId="0C635AD1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group_id</w:t>
      </w:r>
      <w:proofErr w:type="spellEnd"/>
      <w:r w:rsidRPr="002E2F73">
        <w:rPr>
          <w:color w:val="000000" w:themeColor="text1"/>
          <w:sz w:val="28"/>
          <w:szCs w:val="28"/>
        </w:rPr>
        <w:t>) REFERENCES groups(</w:t>
      </w:r>
      <w:proofErr w:type="spellStart"/>
      <w:r w:rsidRPr="002E2F73">
        <w:rPr>
          <w:color w:val="000000" w:themeColor="text1"/>
          <w:sz w:val="28"/>
          <w:szCs w:val="28"/>
        </w:rPr>
        <w:t>id_group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5A9FC470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3E3FE596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345790B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2E2F73">
        <w:rPr>
          <w:color w:val="000000" w:themeColor="text1"/>
          <w:sz w:val="28"/>
          <w:szCs w:val="28"/>
        </w:rPr>
        <w:t>attendance_session</w:t>
      </w:r>
      <w:proofErr w:type="spellEnd"/>
      <w:r w:rsidRPr="002E2F73">
        <w:rPr>
          <w:color w:val="000000" w:themeColor="text1"/>
          <w:sz w:val="28"/>
          <w:szCs w:val="28"/>
        </w:rPr>
        <w:t xml:space="preserve"> (</w:t>
      </w:r>
    </w:p>
    <w:p w14:paraId="1E57CBE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id_session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2935DCFF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course_id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126BDD1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group_id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4F0D3C2E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session_date</w:t>
      </w:r>
      <w:proofErr w:type="spellEnd"/>
      <w:r w:rsidRPr="002E2F73">
        <w:rPr>
          <w:color w:val="000000" w:themeColor="text1"/>
          <w:sz w:val="28"/>
          <w:szCs w:val="28"/>
        </w:rPr>
        <w:t xml:space="preserve"> DATE NOT NULL,</w:t>
      </w:r>
    </w:p>
    <w:p w14:paraId="49CA8A7A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status ENUM('</w:t>
      </w:r>
      <w:proofErr w:type="spellStart"/>
      <w:r w:rsidRPr="002E2F73">
        <w:rPr>
          <w:color w:val="000000" w:themeColor="text1"/>
          <w:sz w:val="28"/>
          <w:szCs w:val="28"/>
        </w:rPr>
        <w:t>open','closed</w:t>
      </w:r>
      <w:proofErr w:type="spellEnd"/>
      <w:r w:rsidRPr="002E2F73">
        <w:rPr>
          <w:color w:val="000000" w:themeColor="text1"/>
          <w:sz w:val="28"/>
          <w:szCs w:val="28"/>
        </w:rPr>
        <w:t>') DEFAULT 'open',</w:t>
      </w:r>
    </w:p>
    <w:p w14:paraId="7A2F350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course_id</w:t>
      </w:r>
      <w:proofErr w:type="spellEnd"/>
      <w:r w:rsidRPr="002E2F73">
        <w:rPr>
          <w:color w:val="000000" w:themeColor="text1"/>
          <w:sz w:val="28"/>
          <w:szCs w:val="28"/>
        </w:rPr>
        <w:t>) REFERENCES courses(</w:t>
      </w:r>
      <w:proofErr w:type="spellStart"/>
      <w:r w:rsidRPr="002E2F73">
        <w:rPr>
          <w:color w:val="000000" w:themeColor="text1"/>
          <w:sz w:val="28"/>
          <w:szCs w:val="28"/>
        </w:rPr>
        <w:t>id_course</w:t>
      </w:r>
      <w:proofErr w:type="spellEnd"/>
      <w:r w:rsidRPr="002E2F73">
        <w:rPr>
          <w:color w:val="000000" w:themeColor="text1"/>
          <w:sz w:val="28"/>
          <w:szCs w:val="28"/>
        </w:rPr>
        <w:t>),</w:t>
      </w:r>
    </w:p>
    <w:p w14:paraId="001204B2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group_id</w:t>
      </w:r>
      <w:proofErr w:type="spellEnd"/>
      <w:r w:rsidRPr="002E2F73">
        <w:rPr>
          <w:color w:val="000000" w:themeColor="text1"/>
          <w:sz w:val="28"/>
          <w:szCs w:val="28"/>
        </w:rPr>
        <w:t>) REFERENCES groups(</w:t>
      </w:r>
      <w:proofErr w:type="spellStart"/>
      <w:r w:rsidRPr="002E2F73">
        <w:rPr>
          <w:color w:val="000000" w:themeColor="text1"/>
          <w:sz w:val="28"/>
          <w:szCs w:val="28"/>
        </w:rPr>
        <w:t>id_group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4E4AC827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25ED4F72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1C0D9046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2E2F73">
        <w:rPr>
          <w:color w:val="000000" w:themeColor="text1"/>
          <w:sz w:val="28"/>
          <w:szCs w:val="28"/>
        </w:rPr>
        <w:t>attendance_record</w:t>
      </w:r>
      <w:proofErr w:type="spellEnd"/>
      <w:r w:rsidRPr="002E2F73">
        <w:rPr>
          <w:color w:val="000000" w:themeColor="text1"/>
          <w:sz w:val="28"/>
          <w:szCs w:val="28"/>
        </w:rPr>
        <w:t xml:space="preserve"> (</w:t>
      </w:r>
    </w:p>
    <w:p w14:paraId="4F648853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id_record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5ECEA926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session_id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393BFE3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4D940434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status ENUM('</w:t>
      </w:r>
      <w:proofErr w:type="spellStart"/>
      <w:r w:rsidRPr="002E2F73">
        <w:rPr>
          <w:color w:val="000000" w:themeColor="text1"/>
          <w:sz w:val="28"/>
          <w:szCs w:val="28"/>
        </w:rPr>
        <w:t>present','absent','late</w:t>
      </w:r>
      <w:proofErr w:type="spellEnd"/>
      <w:r w:rsidRPr="002E2F73">
        <w:rPr>
          <w:color w:val="000000" w:themeColor="text1"/>
          <w:sz w:val="28"/>
          <w:szCs w:val="28"/>
        </w:rPr>
        <w:t>') NOT NULL,</w:t>
      </w:r>
    </w:p>
    <w:p w14:paraId="42722DA3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participation </w:t>
      </w:r>
      <w:proofErr w:type="gramStart"/>
      <w:r w:rsidRPr="002E2F73">
        <w:rPr>
          <w:color w:val="000000" w:themeColor="text1"/>
          <w:sz w:val="28"/>
          <w:szCs w:val="28"/>
        </w:rPr>
        <w:t>TINYINT(</w:t>
      </w:r>
      <w:proofErr w:type="gramEnd"/>
      <w:r w:rsidRPr="002E2F73">
        <w:rPr>
          <w:color w:val="000000" w:themeColor="text1"/>
          <w:sz w:val="28"/>
          <w:szCs w:val="28"/>
        </w:rPr>
        <w:t>1) DEFAULT 0,</w:t>
      </w:r>
    </w:p>
    <w:p w14:paraId="314D8B86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behavior ENUM('</w:t>
      </w:r>
      <w:proofErr w:type="spellStart"/>
      <w:r w:rsidRPr="002E2F73">
        <w:rPr>
          <w:color w:val="000000" w:themeColor="text1"/>
          <w:sz w:val="28"/>
          <w:szCs w:val="28"/>
        </w:rPr>
        <w:t>good','bad','neutral</w:t>
      </w:r>
      <w:proofErr w:type="spellEnd"/>
      <w:r w:rsidRPr="002E2F73">
        <w:rPr>
          <w:color w:val="000000" w:themeColor="text1"/>
          <w:sz w:val="28"/>
          <w:szCs w:val="28"/>
        </w:rPr>
        <w:t>') DEFAULT 'neutral',</w:t>
      </w:r>
    </w:p>
    <w:p w14:paraId="06EE6E32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session_id</w:t>
      </w:r>
      <w:proofErr w:type="spellEnd"/>
      <w:r w:rsidRPr="002E2F73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2E2F73">
        <w:rPr>
          <w:color w:val="000000" w:themeColor="text1"/>
          <w:sz w:val="28"/>
          <w:szCs w:val="28"/>
        </w:rPr>
        <w:t>attendance_session</w:t>
      </w:r>
      <w:proofErr w:type="spellEnd"/>
      <w:r w:rsidRPr="002E2F73">
        <w:rPr>
          <w:color w:val="000000" w:themeColor="text1"/>
          <w:sz w:val="28"/>
          <w:szCs w:val="28"/>
        </w:rPr>
        <w:t>(</w:t>
      </w:r>
      <w:proofErr w:type="spellStart"/>
      <w:r w:rsidRPr="002E2F73">
        <w:rPr>
          <w:color w:val="000000" w:themeColor="text1"/>
          <w:sz w:val="28"/>
          <w:szCs w:val="28"/>
        </w:rPr>
        <w:t>id_session</w:t>
      </w:r>
      <w:proofErr w:type="spellEnd"/>
      <w:r w:rsidRPr="002E2F73">
        <w:rPr>
          <w:color w:val="000000" w:themeColor="text1"/>
          <w:sz w:val="28"/>
          <w:szCs w:val="28"/>
        </w:rPr>
        <w:t>),</w:t>
      </w:r>
    </w:p>
    <w:p w14:paraId="040637D4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>) REFERENCES users(</w:t>
      </w:r>
      <w:proofErr w:type="spellStart"/>
      <w:r w:rsidRPr="002E2F73">
        <w:rPr>
          <w:color w:val="000000" w:themeColor="text1"/>
          <w:sz w:val="28"/>
          <w:szCs w:val="28"/>
        </w:rPr>
        <w:t>id_user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7D987450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);</w:t>
      </w:r>
    </w:p>
    <w:p w14:paraId="5CB31905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p w14:paraId="5DD3CDAD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>CREATE TABLE justification (</w:t>
      </w:r>
    </w:p>
    <w:p w14:paraId="21863F2A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id_just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AUTO_INCREMENT PRIMARY KEY,</w:t>
      </w:r>
    </w:p>
    <w:p w14:paraId="3631F584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35A498D4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record_id</w:t>
      </w:r>
      <w:proofErr w:type="spellEnd"/>
      <w:r w:rsidRPr="002E2F73">
        <w:rPr>
          <w:color w:val="000000" w:themeColor="text1"/>
          <w:sz w:val="28"/>
          <w:szCs w:val="28"/>
        </w:rPr>
        <w:t xml:space="preserve"> INT NOT NULL,</w:t>
      </w:r>
    </w:p>
    <w:p w14:paraId="0687C89F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file_path</w:t>
      </w:r>
      <w:proofErr w:type="spellEnd"/>
      <w:r w:rsidRPr="002E2F73">
        <w:rPr>
          <w:color w:val="000000" w:themeColor="text1"/>
          <w:sz w:val="28"/>
          <w:szCs w:val="28"/>
        </w:rPr>
        <w:t xml:space="preserve"> </w:t>
      </w:r>
      <w:proofErr w:type="gramStart"/>
      <w:r w:rsidRPr="002E2F73">
        <w:rPr>
          <w:color w:val="000000" w:themeColor="text1"/>
          <w:sz w:val="28"/>
          <w:szCs w:val="28"/>
        </w:rPr>
        <w:t>VARCHAR(</w:t>
      </w:r>
      <w:proofErr w:type="gramEnd"/>
      <w:r w:rsidRPr="002E2F73">
        <w:rPr>
          <w:color w:val="000000" w:themeColor="text1"/>
          <w:sz w:val="28"/>
          <w:szCs w:val="28"/>
        </w:rPr>
        <w:t>255),</w:t>
      </w:r>
    </w:p>
    <w:p w14:paraId="222839CE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justification_text</w:t>
      </w:r>
      <w:proofErr w:type="spellEnd"/>
      <w:r w:rsidRPr="002E2F73">
        <w:rPr>
          <w:color w:val="000000" w:themeColor="text1"/>
          <w:sz w:val="28"/>
          <w:szCs w:val="28"/>
        </w:rPr>
        <w:t xml:space="preserve"> TEXT,</w:t>
      </w:r>
    </w:p>
    <w:p w14:paraId="7C3E5698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status ENUM('</w:t>
      </w:r>
      <w:proofErr w:type="spellStart"/>
      <w:r w:rsidRPr="002E2F73">
        <w:rPr>
          <w:color w:val="000000" w:themeColor="text1"/>
          <w:sz w:val="28"/>
          <w:szCs w:val="28"/>
        </w:rPr>
        <w:t>pending','approved','rejected</w:t>
      </w:r>
      <w:proofErr w:type="spellEnd"/>
      <w:r w:rsidRPr="002E2F73">
        <w:rPr>
          <w:color w:val="000000" w:themeColor="text1"/>
          <w:sz w:val="28"/>
          <w:szCs w:val="28"/>
        </w:rPr>
        <w:t>') DEFAULT 'pending',</w:t>
      </w:r>
    </w:p>
    <w:p w14:paraId="7E8CFF5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</w:t>
      </w:r>
      <w:proofErr w:type="spellStart"/>
      <w:r w:rsidRPr="002E2F73">
        <w:rPr>
          <w:color w:val="000000" w:themeColor="text1"/>
          <w:sz w:val="28"/>
          <w:szCs w:val="28"/>
        </w:rPr>
        <w:t>submission_date</w:t>
      </w:r>
      <w:proofErr w:type="spellEnd"/>
      <w:r w:rsidRPr="002E2F73">
        <w:rPr>
          <w:color w:val="000000" w:themeColor="text1"/>
          <w:sz w:val="28"/>
          <w:szCs w:val="28"/>
        </w:rPr>
        <w:t xml:space="preserve"> DATETIME DEFAULT CURRENT_TIMESTAMP,</w:t>
      </w:r>
    </w:p>
    <w:p w14:paraId="022CFC8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student_id</w:t>
      </w:r>
      <w:proofErr w:type="spellEnd"/>
      <w:r w:rsidRPr="002E2F73">
        <w:rPr>
          <w:color w:val="000000" w:themeColor="text1"/>
          <w:sz w:val="28"/>
          <w:szCs w:val="28"/>
        </w:rPr>
        <w:t>) REFERENCES users(</w:t>
      </w:r>
      <w:proofErr w:type="spellStart"/>
      <w:r w:rsidRPr="002E2F73">
        <w:rPr>
          <w:color w:val="000000" w:themeColor="text1"/>
          <w:sz w:val="28"/>
          <w:szCs w:val="28"/>
        </w:rPr>
        <w:t>id_user</w:t>
      </w:r>
      <w:proofErr w:type="spellEnd"/>
      <w:r w:rsidRPr="002E2F73">
        <w:rPr>
          <w:color w:val="000000" w:themeColor="text1"/>
          <w:sz w:val="28"/>
          <w:szCs w:val="28"/>
        </w:rPr>
        <w:t>),</w:t>
      </w:r>
    </w:p>
    <w:p w14:paraId="12E0C959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  <w:r w:rsidRPr="002E2F73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2E2F73">
        <w:rPr>
          <w:color w:val="000000" w:themeColor="text1"/>
          <w:sz w:val="28"/>
          <w:szCs w:val="28"/>
        </w:rPr>
        <w:t>record_id</w:t>
      </w:r>
      <w:proofErr w:type="spellEnd"/>
      <w:r w:rsidRPr="002E2F73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2E2F73">
        <w:rPr>
          <w:color w:val="000000" w:themeColor="text1"/>
          <w:sz w:val="28"/>
          <w:szCs w:val="28"/>
        </w:rPr>
        <w:t>attendance_record</w:t>
      </w:r>
      <w:proofErr w:type="spellEnd"/>
      <w:r w:rsidRPr="002E2F73">
        <w:rPr>
          <w:color w:val="000000" w:themeColor="text1"/>
          <w:sz w:val="28"/>
          <w:szCs w:val="28"/>
        </w:rPr>
        <w:t>(</w:t>
      </w:r>
      <w:proofErr w:type="spellStart"/>
      <w:r w:rsidRPr="002E2F73">
        <w:rPr>
          <w:color w:val="000000" w:themeColor="text1"/>
          <w:sz w:val="28"/>
          <w:szCs w:val="28"/>
        </w:rPr>
        <w:t>id_record</w:t>
      </w:r>
      <w:proofErr w:type="spellEnd"/>
      <w:r w:rsidRPr="002E2F73">
        <w:rPr>
          <w:color w:val="000000" w:themeColor="text1"/>
          <w:sz w:val="28"/>
          <w:szCs w:val="28"/>
        </w:rPr>
        <w:t>)</w:t>
      </w:r>
    </w:p>
    <w:p w14:paraId="549909F0" w14:textId="77777777" w:rsidR="002E2F73" w:rsidRDefault="002E2F73" w:rsidP="002E2F73">
      <w:pPr>
        <w:rPr>
          <w:color w:val="000000" w:themeColor="text1"/>
          <w:sz w:val="28"/>
          <w:szCs w:val="28"/>
          <w:lang w:val="fr-FR"/>
        </w:rPr>
      </w:pPr>
      <w:r w:rsidRPr="002E2F73">
        <w:rPr>
          <w:color w:val="000000" w:themeColor="text1"/>
          <w:sz w:val="28"/>
          <w:szCs w:val="28"/>
          <w:lang w:val="fr-FR"/>
        </w:rPr>
        <w:t>);</w:t>
      </w:r>
    </w:p>
    <w:p w14:paraId="0E1F2C49" w14:textId="77777777" w:rsidR="002E2F73" w:rsidRDefault="002E2F73" w:rsidP="002E2F73">
      <w:pPr>
        <w:rPr>
          <w:color w:val="000000" w:themeColor="text1"/>
          <w:sz w:val="28"/>
          <w:szCs w:val="28"/>
          <w:lang w:val="fr-FR"/>
        </w:rPr>
      </w:pPr>
    </w:p>
    <w:p w14:paraId="5CF295CE" w14:textId="77777777" w:rsidR="002E2F73" w:rsidRDefault="002E2F73" w:rsidP="002E2F73">
      <w:pPr>
        <w:rPr>
          <w:color w:val="000000" w:themeColor="text1"/>
          <w:sz w:val="28"/>
          <w:szCs w:val="28"/>
          <w:lang w:val="fr-FR"/>
        </w:rPr>
      </w:pPr>
    </w:p>
    <w:p w14:paraId="6169DCE5" w14:textId="77777777" w:rsidR="002E2F73" w:rsidRPr="002E2F73" w:rsidRDefault="002E2F73" w:rsidP="002E2F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FF0066"/>
          <w:kern w:val="36"/>
          <w:sz w:val="48"/>
          <w:szCs w:val="48"/>
          <w:lang w:val="fr-FR" w:eastAsia="fr-FR"/>
        </w:rPr>
      </w:pPr>
      <w:r w:rsidRPr="002E2F73">
        <w:rPr>
          <w:rFonts w:ascii="Times New Roman" w:eastAsia="Times New Roman" w:hAnsi="Times New Roman" w:cs="Times New Roman"/>
          <w:b/>
          <w:bCs/>
          <w:color w:val="FF0066"/>
          <w:kern w:val="36"/>
          <w:sz w:val="48"/>
          <w:szCs w:val="48"/>
          <w:lang w:val="fr-FR" w:eastAsia="fr-FR"/>
        </w:rPr>
        <w:t xml:space="preserve">3. CONSTRAINTS </w:t>
      </w:r>
      <w:bookmarkStart w:id="0" w:name="_GoBack"/>
      <w:bookmarkEnd w:id="0"/>
    </w:p>
    <w:p w14:paraId="354C2DF6" w14:textId="77777777" w:rsidR="002E2F73" w:rsidRPr="002E2F73" w:rsidRDefault="002E2F73" w:rsidP="002E2F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>Primary</w:t>
      </w:r>
      <w:proofErr w:type="spellEnd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 xml:space="preserve"> Keys</w:t>
      </w:r>
    </w:p>
    <w:p w14:paraId="468BF801" w14:textId="77777777" w:rsidR="002E2F73" w:rsidRPr="002E2F73" w:rsidRDefault="002E2F73" w:rsidP="002E2F7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id_user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id_course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id_group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id_session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id_record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id_just</w:t>
      </w:r>
      <w:proofErr w:type="spellEnd"/>
    </w:p>
    <w:p w14:paraId="02B61CB4" w14:textId="77777777" w:rsidR="002E2F73" w:rsidRPr="002E2F73" w:rsidRDefault="002E2F73" w:rsidP="002E2F7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Composite </w:t>
      </w:r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PK :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group_id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F77CCCE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B2333C3">
          <v:rect id="_x0000_i1039" style="width:0;height:1.5pt" o:hralign="center" o:hrstd="t" o:hr="t" fillcolor="#a0a0a0" stroked="f"/>
        </w:pict>
      </w:r>
    </w:p>
    <w:p w14:paraId="51F8C325" w14:textId="77777777" w:rsidR="002E2F73" w:rsidRPr="002E2F73" w:rsidRDefault="002E2F73" w:rsidP="002E2F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</w:pP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>Foreign</w:t>
      </w:r>
      <w:proofErr w:type="spellEnd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 xml:space="preserve"> Keys</w:t>
      </w:r>
    </w:p>
    <w:p w14:paraId="4F6337C9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professor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users</w:t>
      </w:r>
      <w:proofErr w:type="spellEnd"/>
    </w:p>
    <w:p w14:paraId="2C5FEF97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course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courses</w:t>
      </w:r>
    </w:p>
    <w:p w14:paraId="777737F6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group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groups</w:t>
      </w:r>
    </w:p>
    <w:p w14:paraId="33AADCD7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session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attendance_session</w:t>
      </w:r>
      <w:proofErr w:type="spellEnd"/>
    </w:p>
    <w:p w14:paraId="3CE70357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student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users</w:t>
      </w:r>
      <w:proofErr w:type="spellEnd"/>
    </w:p>
    <w:p w14:paraId="0577F547" w14:textId="77777777" w:rsidR="002E2F73" w:rsidRPr="002E2F73" w:rsidRDefault="002E2F73" w:rsidP="002E2F7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record</w:t>
      </w:r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_id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attendance_record</w:t>
      </w:r>
      <w:proofErr w:type="spellEnd"/>
    </w:p>
    <w:p w14:paraId="66096202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08586F2">
          <v:rect id="_x0000_i1040" style="width:0;height:1.5pt" o:hralign="center" o:hrstd="t" o:hr="t" fillcolor="#a0a0a0" stroked="f"/>
        </w:pict>
      </w:r>
    </w:p>
    <w:p w14:paraId="1101CFEE" w14:textId="77777777" w:rsidR="002E2F73" w:rsidRPr="002E2F73" w:rsidRDefault="002E2F73" w:rsidP="002E2F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</w:pPr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 xml:space="preserve">Unique </w:t>
      </w: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>Constraints</w:t>
      </w:r>
      <w:proofErr w:type="spellEnd"/>
    </w:p>
    <w:p w14:paraId="0D9291D7" w14:textId="77777777" w:rsidR="002E2F73" w:rsidRPr="002E2F73" w:rsidRDefault="002E2F73" w:rsidP="002E2F7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users.email</w:t>
      </w:r>
      <w:proofErr w:type="spellEnd"/>
      <w:proofErr w:type="gramEnd"/>
    </w:p>
    <w:p w14:paraId="4AF1974F" w14:textId="77777777" w:rsidR="002E2F73" w:rsidRPr="002E2F73" w:rsidRDefault="002E2F73" w:rsidP="002E2F7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One student cannot have 2 records for same session (optional improvement)</w:t>
      </w:r>
    </w:p>
    <w:p w14:paraId="31468000" w14:textId="77777777" w:rsidR="002E2F73" w:rsidRPr="002E2F73" w:rsidRDefault="002E2F73" w:rsidP="002E2F73">
      <w:pP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D96DA37">
          <v:rect id="_x0000_i1041" style="width:0;height:1.5pt" o:hralign="center" o:hrstd="t" o:hr="t" fillcolor="#a0a0a0" stroked="f"/>
        </w:pict>
      </w:r>
    </w:p>
    <w:p w14:paraId="78A952B8" w14:textId="77777777" w:rsidR="002E2F73" w:rsidRPr="002E2F73" w:rsidRDefault="002E2F73" w:rsidP="002E2F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</w:pPr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 xml:space="preserve">Check </w:t>
      </w:r>
      <w:proofErr w:type="spellStart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>Constraints</w:t>
      </w:r>
      <w:proofErr w:type="spellEnd"/>
      <w:r w:rsidRPr="002E2F73">
        <w:rPr>
          <w:rFonts w:ascii="Times New Roman" w:eastAsia="Times New Roman" w:hAnsi="Times New Roman" w:cs="Times New Roman"/>
          <w:b/>
          <w:bCs/>
          <w:color w:val="FF99CC"/>
          <w:sz w:val="27"/>
          <w:szCs w:val="27"/>
          <w:lang w:val="fr-FR" w:eastAsia="fr-FR"/>
        </w:rPr>
        <w:t xml:space="preserve"> (optionnel selon MySQL version)</w:t>
      </w:r>
    </w:p>
    <w:p w14:paraId="12D74B11" w14:textId="77777777" w:rsidR="002E2F73" w:rsidRPr="002E2F73" w:rsidRDefault="002E2F73" w:rsidP="002E2F7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status</w:t>
      </w:r>
      <w:proofErr w:type="spellEnd"/>
      <w:proofErr w:type="gram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('open','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closed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')</w:t>
      </w:r>
    </w:p>
    <w:p w14:paraId="68678624" w14:textId="77777777" w:rsidR="002E2F73" w:rsidRPr="002E2F73" w:rsidRDefault="002E2F73" w:rsidP="002E2F7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attendance status in ('</w:t>
      </w:r>
      <w:proofErr w:type="spellStart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present','absent','late</w:t>
      </w:r>
      <w:proofErr w:type="spellEnd"/>
      <w:r w:rsidRPr="002E2F73">
        <w:rPr>
          <w:rFonts w:ascii="Times New Roman" w:eastAsia="Times New Roman" w:hAnsi="Times New Roman" w:cs="Times New Roman"/>
          <w:sz w:val="24"/>
          <w:szCs w:val="24"/>
          <w:lang w:eastAsia="fr-FR"/>
        </w:rPr>
        <w:t>')</w:t>
      </w:r>
    </w:p>
    <w:p w14:paraId="66921168" w14:textId="77777777" w:rsidR="002E2F73" w:rsidRPr="002E2F73" w:rsidRDefault="002E2F73" w:rsidP="002E2F73">
      <w:pPr>
        <w:rPr>
          <w:color w:val="000000" w:themeColor="text1"/>
          <w:sz w:val="28"/>
          <w:szCs w:val="28"/>
        </w:rPr>
      </w:pPr>
    </w:p>
    <w:sectPr w:rsidR="002E2F73" w:rsidRPr="002E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76D7B"/>
    <w:multiLevelType w:val="multilevel"/>
    <w:tmpl w:val="948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04397"/>
    <w:multiLevelType w:val="multilevel"/>
    <w:tmpl w:val="91E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A5A168E"/>
    <w:multiLevelType w:val="multilevel"/>
    <w:tmpl w:val="D05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71806"/>
    <w:multiLevelType w:val="multilevel"/>
    <w:tmpl w:val="BB8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85B30"/>
    <w:multiLevelType w:val="multilevel"/>
    <w:tmpl w:val="2E1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953E5"/>
    <w:multiLevelType w:val="multilevel"/>
    <w:tmpl w:val="7F4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C2A76A7"/>
    <w:multiLevelType w:val="multilevel"/>
    <w:tmpl w:val="62C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8DF0B6C"/>
    <w:multiLevelType w:val="multilevel"/>
    <w:tmpl w:val="B17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356D9"/>
    <w:multiLevelType w:val="multilevel"/>
    <w:tmpl w:val="249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41EB0BC8"/>
    <w:multiLevelType w:val="multilevel"/>
    <w:tmpl w:val="3EE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4E834429"/>
    <w:multiLevelType w:val="multilevel"/>
    <w:tmpl w:val="3A1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166F8"/>
    <w:multiLevelType w:val="multilevel"/>
    <w:tmpl w:val="005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A3CEC"/>
    <w:multiLevelType w:val="multilevel"/>
    <w:tmpl w:val="E6E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A41BA"/>
    <w:multiLevelType w:val="multilevel"/>
    <w:tmpl w:val="65C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AD01D19"/>
    <w:multiLevelType w:val="multilevel"/>
    <w:tmpl w:val="DFE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0CC2AC8"/>
    <w:multiLevelType w:val="multilevel"/>
    <w:tmpl w:val="02B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A25C29"/>
    <w:multiLevelType w:val="multilevel"/>
    <w:tmpl w:val="9DE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7DD06B06"/>
    <w:multiLevelType w:val="multilevel"/>
    <w:tmpl w:val="137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2"/>
  </w:num>
  <w:num w:numId="3">
    <w:abstractNumId w:val="10"/>
  </w:num>
  <w:num w:numId="4">
    <w:abstractNumId w:val="37"/>
  </w:num>
  <w:num w:numId="5">
    <w:abstractNumId w:val="15"/>
  </w:num>
  <w:num w:numId="6">
    <w:abstractNumId w:val="25"/>
  </w:num>
  <w:num w:numId="7">
    <w:abstractNumId w:val="2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0"/>
  </w:num>
  <w:num w:numId="19">
    <w:abstractNumId w:val="22"/>
  </w:num>
  <w:num w:numId="20">
    <w:abstractNumId w:val="35"/>
  </w:num>
  <w:num w:numId="21">
    <w:abstractNumId w:val="27"/>
  </w:num>
  <w:num w:numId="22">
    <w:abstractNumId w:val="11"/>
  </w:num>
  <w:num w:numId="23">
    <w:abstractNumId w:val="39"/>
  </w:num>
  <w:num w:numId="24">
    <w:abstractNumId w:val="19"/>
  </w:num>
  <w:num w:numId="25">
    <w:abstractNumId w:val="26"/>
  </w:num>
  <w:num w:numId="26">
    <w:abstractNumId w:val="17"/>
  </w:num>
  <w:num w:numId="27">
    <w:abstractNumId w:val="13"/>
  </w:num>
  <w:num w:numId="28">
    <w:abstractNumId w:val="31"/>
  </w:num>
  <w:num w:numId="29">
    <w:abstractNumId w:val="18"/>
  </w:num>
  <w:num w:numId="30">
    <w:abstractNumId w:val="38"/>
  </w:num>
  <w:num w:numId="31">
    <w:abstractNumId w:val="30"/>
  </w:num>
  <w:num w:numId="32">
    <w:abstractNumId w:val="14"/>
  </w:num>
  <w:num w:numId="33">
    <w:abstractNumId w:val="23"/>
  </w:num>
  <w:num w:numId="34">
    <w:abstractNumId w:val="36"/>
  </w:num>
  <w:num w:numId="35">
    <w:abstractNumId w:val="24"/>
  </w:num>
  <w:num w:numId="36">
    <w:abstractNumId w:val="34"/>
  </w:num>
  <w:num w:numId="37">
    <w:abstractNumId w:val="40"/>
  </w:num>
  <w:num w:numId="38">
    <w:abstractNumId w:val="16"/>
  </w:num>
  <w:num w:numId="39">
    <w:abstractNumId w:val="32"/>
  </w:num>
  <w:num w:numId="40">
    <w:abstractNumId w:val="29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73"/>
    <w:rsid w:val="002E2F73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8ED5"/>
  <w15:chartTrackingRefBased/>
  <w15:docId w15:val="{F7CD4397-AF2D-430C-AA20-C3715095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2E2F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uibix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4873beb7-5857-4685-be1f-d57550cc96cc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10</TotalTime>
  <Pages>5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Quibix</dc:creator>
  <cp:keywords/>
  <dc:description/>
  <cp:lastModifiedBy>Quibix</cp:lastModifiedBy>
  <cp:revision>1</cp:revision>
  <dcterms:created xsi:type="dcterms:W3CDTF">2025-11-30T06:08:00Z</dcterms:created>
  <dcterms:modified xsi:type="dcterms:W3CDTF">2025-11-30T06:18:00Z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